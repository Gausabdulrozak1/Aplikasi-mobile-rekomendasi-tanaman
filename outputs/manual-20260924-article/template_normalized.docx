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footer+xml" PartName="/word/footer1.xml"/>
  <Default ContentType="image/png" Extension="png"/>
  <Override ContentType="application/vnd.openxmlformats-officedocument.wordprocessingml.header+xml" PartName="/word/header2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22"/>
          <w:szCs w:val="22"/>
        </w:rPr>
        <w:jc w:val="left"/>
        <w:spacing w:before="7" w:line="220" w:lineRule="exact"/>
      </w:pPr>
      <w:r>
        <w:pict>
          <v:shape style="position:absolute;margin-left:77.5pt;margin-top:46.5pt;width:149.85pt;height:53.7pt;mso-position-horizontal-relative:page;mso-position-vertical-relative:page;z-index:-320" type="#_x0000_t75">
            <v:imagedata o:title="" r:id="rId6"/>
          </v:shape>
        </w:pict>
      </w: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spacing w:before="31"/>
        <w:ind w:left="108"/>
      </w:pPr>
      <w:r>
        <w:rPr>
          <w:rFonts w:ascii="Arial Narrow" w:cs="Arial Narrow" w:eastAsia="Arial Narrow" w:hAnsi="Arial Narrow"/>
          <w:b/>
          <w:sz w:val="24"/>
          <w:szCs w:val="24"/>
        </w:rPr>
      </w:r>
      <w:r>
        <w:rPr>
          <w:rFonts w:ascii="Arial Narrow" w:cs="Arial Narrow" w:eastAsia="Arial Narrow" w:hAnsi="Arial Narrow"/>
          <w:b/>
          <w:sz w:val="24"/>
          <w:szCs w:val="24"/>
          <w:u w:color="000000" w:val="thick"/>
        </w:rPr>
        <w:t>                                                                                                                                        </w:t>
      </w:r>
      <w:r>
        <w:rPr>
          <w:rFonts w:ascii="Arial Narrow" w:cs="Arial Narrow" w:eastAsia="Arial Narrow" w:hAnsi="Arial Narrow"/>
          <w:b/>
          <w:spacing w:val="-26"/>
          <w:sz w:val="24"/>
          <w:szCs w:val="24"/>
          <w:u w:color="000000" w:val="thick"/>
        </w:rPr>
        <w:t> </w:t>
      </w:r>
      <w:r>
        <w:rPr>
          <w:rFonts w:ascii="Arial Narrow" w:cs="Arial Narrow" w:eastAsia="Arial Narrow" w:hAnsi="Arial Narrow"/>
          <w:b/>
          <w:spacing w:val="-26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  <w:u w:color="000000" w:val="thick"/>
        </w:rPr>
        <w:t>-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  <w:u w:color="000000" w:val="thick"/>
        </w:rPr>
        <w:t>N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  <w:u w:color="000000" w:val="thick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  <w:t>2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  <w:t>6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  <w:u w:color="000000" w:val="thick"/>
        </w:rPr>
        <w:t>4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  <w:u w:color="000000" w:val="thick"/>
        </w:rPr>
        <w:t>-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  <w:u w:color="000000" w:val="thick"/>
        </w:rPr>
        <w:t>8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  <w:t>7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  <w:u w:color="000000" w:val="thick"/>
        </w:rPr>
        <w:t>7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  <w:u w:color="000000" w:val="thick"/>
        </w:rPr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  <w:u w:color="000000" w:val="thick"/>
        </w:rPr>
        <w:t>3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16"/>
          <w:szCs w:val="16"/>
        </w:rPr>
        <w:jc w:val="left"/>
        <w:spacing w:before="46"/>
        <w:ind w:left="137"/>
      </w:pP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OI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: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8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j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     </w:t>
      </w:r>
      <w:r>
        <w:rPr>
          <w:rFonts w:ascii="Calibri" w:cs="Calibri" w:eastAsia="Calibri" w:hAnsi="Calibri"/>
          <w:b/>
          <w:spacing w:val="8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L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n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k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: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h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-3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p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s: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x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o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3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r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8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j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9</w:t>
      </w:r>
      <w:r>
        <w:rPr>
          <w:rFonts w:ascii="Calibri" w:cs="Calibri" w:eastAsia="Calibri" w:hAnsi="Calibri"/>
          <w:spacing w:val="0"/>
          <w:w w:val="100"/>
          <w:sz w:val="16"/>
          <w:szCs w:val="16"/>
        </w:rPr>
      </w:r>
    </w:p>
    <w:p>
      <w:pPr>
        <w:rPr>
          <w:sz w:val="24"/>
          <w:szCs w:val="24"/>
        </w:rPr>
        <w:jc w:val="left"/>
        <w:spacing w:before="8" w:line="240" w:lineRule="exact"/>
      </w:pP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center"/>
        <w:spacing w:before="26"/>
        <w:ind w:left="132" w:right="137"/>
      </w:pP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Judul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-2"/>
          <w:w w:val="100"/>
          <w:sz w:val="28"/>
          <w:szCs w:val="28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itulis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8"/>
          <w:szCs w:val="28"/>
        </w:rPr>
        <w:t>M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enggu</w:t>
      </w:r>
      <w:r>
        <w:rPr>
          <w:rFonts w:ascii="Arial Narrow" w:cs="Arial Narrow" w:eastAsia="Arial Narrow" w:hAnsi="Arial Narrow"/>
          <w:b/>
          <w:spacing w:val="-1"/>
          <w:w w:val="100"/>
          <w:sz w:val="28"/>
          <w:szCs w:val="28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ak</w:t>
      </w:r>
      <w:r>
        <w:rPr>
          <w:rFonts w:ascii="Arial Narrow" w:cs="Arial Narrow" w:eastAsia="Arial Narrow" w:hAnsi="Arial Narrow"/>
          <w:b/>
          <w:spacing w:val="1"/>
          <w:w w:val="100"/>
          <w:sz w:val="28"/>
          <w:szCs w:val="28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n</w:t>
      </w:r>
      <w:r>
        <w:rPr>
          <w:rFonts w:ascii="Arial Narrow" w:cs="Arial Narrow" w:eastAsia="Arial Narrow" w:hAnsi="Arial Narrow"/>
          <w:b/>
          <w:spacing w:val="2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12pt,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Tulisan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Tebal,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8"/>
          <w:szCs w:val="28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ata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8"/>
          <w:szCs w:val="28"/>
        </w:rPr>
        <w:t>Tengah,</w:t>
      </w:r>
      <w:r>
        <w:rPr>
          <w:rFonts w:ascii="Arial Narrow" w:cs="Arial Narrow" w:eastAsia="Arial Narrow" w:hAnsi="Arial Narrow"/>
          <w:b/>
          <w:spacing w:val="1"/>
          <w:w w:val="100"/>
          <w:sz w:val="28"/>
          <w:szCs w:val="28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ind w:left="1443" w:right="1446"/>
      </w:pP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udi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b/>
          <w:spacing w:val="0"/>
          <w:w w:val="100"/>
          <w:position w:val="6"/>
          <w:sz w:val="16"/>
          <w:szCs w:val="16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position w:val="6"/>
          <w:sz w:val="16"/>
          <w:szCs w:val="16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position w:val="6"/>
          <w:sz w:val="16"/>
          <w:szCs w:val="16"/>
        </w:rPr>
        <w:t>*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4"/>
          <w:szCs w:val="24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-3"/>
          <w:w w:val="100"/>
          <w:position w:val="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-2"/>
          <w:w w:val="100"/>
          <w:position w:val="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position w:val="6"/>
          <w:sz w:val="16"/>
          <w:szCs w:val="16"/>
        </w:rPr>
        <w:t>2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3"/>
          <w:w w:val="100"/>
          <w:position w:val="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M.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F</w:t>
      </w:r>
      <w:r>
        <w:rPr>
          <w:rFonts w:ascii="Arial Narrow" w:cs="Arial Narrow" w:eastAsia="Arial Narrow" w:hAnsi="Arial Narrow"/>
          <w:b/>
          <w:spacing w:val="-2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4"/>
          <w:szCs w:val="24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2"/>
          <w:w w:val="100"/>
          <w:position w:val="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Zul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position w:val="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position w:val="6"/>
          <w:sz w:val="16"/>
          <w:szCs w:val="16"/>
        </w:rPr>
        <w:t>3</w:t>
      </w:r>
      <w:r>
        <w:rPr>
          <w:rFonts w:ascii="Arial Narrow" w:cs="Arial Narrow" w:eastAsia="Arial Narrow" w:hAnsi="Arial Narrow"/>
          <w:b/>
          <w:spacing w:val="18"/>
          <w:w w:val="100"/>
          <w:position w:val="6"/>
          <w:sz w:val="16"/>
          <w:szCs w:val="16"/>
        </w:rPr>
        <w:t> </w:t>
      </w:r>
      <w:r>
        <w:rPr>
          <w:rFonts w:ascii="Symbol" w:cs="Symbol" w:eastAsia="Symbol" w:hAnsi="Symbol"/>
          <w:spacing w:val="0"/>
          <w:w w:val="100"/>
          <w:position w:val="0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2"/>
          <w:szCs w:val="22"/>
        </w:rPr>
        <w:t>12</w:t>
      </w:r>
      <w:r>
        <w:rPr>
          <w:rFonts w:ascii="Arial Narrow" w:cs="Arial Narrow" w:eastAsia="Arial Narrow" w:hAnsi="Arial Narrow"/>
          <w:b/>
          <w:spacing w:val="1"/>
          <w:w w:val="100"/>
          <w:position w:val="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2"/>
          <w:szCs w:val="22"/>
        </w:rPr>
        <w:t>t,</w:t>
      </w:r>
      <w:r>
        <w:rPr>
          <w:rFonts w:ascii="Arial Narrow" w:cs="Arial Narrow" w:eastAsia="Arial Narrow" w:hAnsi="Arial Narrow"/>
          <w:b/>
          <w:spacing w:val="3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2"/>
          <w:w w:val="100"/>
          <w:position w:val="0"/>
          <w:sz w:val="22"/>
          <w:szCs w:val="22"/>
        </w:rPr>
        <w:t>b</w:t>
      </w:r>
      <w:r>
        <w:rPr>
          <w:rFonts w:ascii="Arial Narrow" w:cs="Arial Narrow" w:eastAsia="Arial Narrow" w:hAnsi="Arial Narrow"/>
          <w:b/>
          <w:spacing w:val="2"/>
          <w:w w:val="100"/>
          <w:position w:val="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2"/>
          <w:w w:val="100"/>
          <w:position w:val="0"/>
          <w:sz w:val="22"/>
          <w:szCs w:val="22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position w:val="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ind w:left="1888" w:right="1887"/>
      </w:pPr>
      <w:r>
        <w:rPr>
          <w:rFonts w:ascii="Arial Narrow" w:cs="Arial Narrow" w:eastAsia="Arial Narrow" w:hAnsi="Arial Narrow"/>
          <w:spacing w:val="0"/>
          <w:w w:val="100"/>
          <w:position w:val="6"/>
          <w:sz w:val="14"/>
          <w:szCs w:val="14"/>
        </w:rPr>
        <w:t>1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Pr</w:t>
      </w:r>
      <w:r>
        <w:rPr>
          <w:rFonts w:ascii="Arial Narrow" w:cs="Arial Narrow" w:eastAsia="Arial Narrow" w:hAnsi="Arial Narrow"/>
          <w:spacing w:val="-1"/>
          <w:w w:val="100"/>
          <w:position w:val="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gr</w:t>
      </w:r>
      <w:r>
        <w:rPr>
          <w:rFonts w:ascii="Arial Narrow" w:cs="Arial Narrow" w:eastAsia="Arial Narrow" w:hAnsi="Arial Narrow"/>
          <w:spacing w:val="-1"/>
          <w:w w:val="100"/>
          <w:position w:val="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3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udi</w:t>
      </w:r>
      <w:r>
        <w:rPr>
          <w:rFonts w:ascii="Arial Narrow" w:cs="Arial Narrow" w:eastAsia="Arial Narrow" w:hAnsi="Arial Narrow"/>
          <w:spacing w:val="-2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nik</w:t>
      </w:r>
      <w:r>
        <w:rPr>
          <w:rFonts w:ascii="Arial Narrow" w:cs="Arial Narrow" w:eastAsia="Arial Narrow" w:hAnsi="Arial Narrow"/>
          <w:spacing w:val="-1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4"/>
          <w:w w:val="100"/>
          <w:position w:val="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or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4"/>
          <w:w w:val="100"/>
          <w:position w:val="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ni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4"/>
          <w:w w:val="100"/>
          <w:position w:val="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4"/>
          <w:w w:val="100"/>
          <w:position w:val="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3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-4"/>
          <w:w w:val="100"/>
          <w:position w:val="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2"/>
          <w:w w:val="100"/>
          <w:position w:val="0"/>
          <w:sz w:val="22"/>
          <w:szCs w:val="22"/>
        </w:rPr>
        <w:t>z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1"/>
          <w:w w:val="100"/>
          <w:position w:val="0"/>
          <w:sz w:val="22"/>
          <w:szCs w:val="22"/>
        </w:rPr>
        <w:t>w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adi</w:t>
      </w:r>
      <w:r>
        <w:rPr>
          <w:rFonts w:ascii="Arial Narrow" w:cs="Arial Narrow" w:eastAsia="Arial Narrow" w:hAnsi="Arial Narrow"/>
          <w:spacing w:val="4"/>
          <w:w w:val="100"/>
          <w:position w:val="0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position w:val="0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8"/>
          <w:w w:val="100"/>
          <w:position w:val="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  <w:t>11pt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spacing w:line="260" w:lineRule="exact"/>
        <w:ind w:left="1952" w:right="1951"/>
      </w:pPr>
      <w:r>
        <w:rPr>
          <w:rFonts w:ascii="Arial Narrow" w:cs="Arial Narrow" w:eastAsia="Arial Narrow" w:hAnsi="Arial Narrow"/>
          <w:spacing w:val="0"/>
          <w:w w:val="100"/>
          <w:position w:val="5"/>
          <w:sz w:val="14"/>
          <w:szCs w:val="14"/>
        </w:rPr>
        <w:t>2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Pr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gr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3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udi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4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em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4"/>
          <w:w w:val="100"/>
          <w:position w:val="-1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or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2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ni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er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4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as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3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z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w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adi</w:t>
      </w:r>
      <w:r>
        <w:rPr>
          <w:rFonts w:ascii="Arial Narrow" w:cs="Arial Narrow" w:eastAsia="Arial Narrow" w:hAnsi="Arial Narrow"/>
          <w:spacing w:val="4"/>
          <w:w w:val="100"/>
          <w:position w:val="-1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position w:val="-1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11pt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spacing w:line="260" w:lineRule="exact"/>
        <w:ind w:left="2256" w:right="2263"/>
      </w:pPr>
      <w:r>
        <w:rPr>
          <w:rFonts w:ascii="Arial Narrow" w:cs="Arial Narrow" w:eastAsia="Arial Narrow" w:hAnsi="Arial Narrow"/>
          <w:spacing w:val="0"/>
          <w:w w:val="100"/>
          <w:position w:val="5"/>
          <w:sz w:val="14"/>
          <w:szCs w:val="14"/>
        </w:rPr>
        <w:t>3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Pr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gr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3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udi</w:t>
      </w:r>
      <w:r>
        <w:rPr>
          <w:rFonts w:ascii="Arial Narrow" w:cs="Arial Narrow" w:eastAsia="Arial Narrow" w:hAnsi="Arial Narrow"/>
          <w:spacing w:val="-3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nik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4"/>
          <w:w w:val="100"/>
          <w:position w:val="-1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or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4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3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2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5"/>
          <w:w w:val="100"/>
          <w:position w:val="-1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2"/>
          <w:w w:val="100"/>
          <w:position w:val="-1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bok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position w:val="-1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11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spacing w:before="2"/>
        <w:ind w:left="3273" w:right="3272"/>
      </w:pPr>
      <w:hyperlink r:id="rId7">
        <w:r>
          <w:rPr>
            <w:rFonts w:ascii="Arial Narrow" w:cs="Arial Narrow" w:eastAsia="Arial Narrow" w:hAnsi="Arial Narrow"/>
            <w:spacing w:val="2"/>
            <w:w w:val="100"/>
            <w:sz w:val="22"/>
            <w:szCs w:val="22"/>
          </w:rPr>
          <w:t>*</w:t>
        </w:r>
        <w:r>
          <w:rPr>
            <w:rFonts w:ascii="Arial Narrow" w:cs="Arial Narrow" w:eastAsia="Arial Narrow" w:hAnsi="Arial Narrow"/>
            <w:spacing w:val="2"/>
            <w:w w:val="100"/>
            <w:sz w:val="22"/>
            <w:szCs w:val="22"/>
          </w:rPr>
          <w:t>s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ud</w:t>
        </w:r>
        <w:r>
          <w:rPr>
            <w:rFonts w:ascii="Arial Narrow" w:cs="Arial Narrow" w:eastAsia="Arial Narrow" w:hAnsi="Arial Narrow"/>
            <w:spacing w:val="-1"/>
            <w:w w:val="100"/>
            <w:sz w:val="22"/>
            <w:szCs w:val="22"/>
          </w:rPr>
          <w:t>i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an</w:t>
        </w:r>
        <w:r>
          <w:rPr>
            <w:rFonts w:ascii="Arial Narrow" w:cs="Arial Narrow" w:eastAsia="Arial Narrow" w:hAnsi="Arial Narrow"/>
            <w:spacing w:val="1"/>
            <w:w w:val="100"/>
            <w:sz w:val="22"/>
            <w:szCs w:val="22"/>
          </w:rPr>
          <w:t>t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o1</w:t>
        </w:r>
        <w:r>
          <w:rPr>
            <w:rFonts w:ascii="Arial Narrow" w:cs="Arial Narrow" w:eastAsia="Arial Narrow" w:hAnsi="Arial Narrow"/>
            <w:spacing w:val="-1"/>
            <w:w w:val="100"/>
            <w:sz w:val="22"/>
            <w:szCs w:val="22"/>
          </w:rPr>
          <w:t>6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6@g</w:t>
        </w:r>
        <w:r>
          <w:rPr>
            <w:rFonts w:ascii="Arial Narrow" w:cs="Arial Narrow" w:eastAsia="Arial Narrow" w:hAnsi="Arial Narrow"/>
            <w:spacing w:val="2"/>
            <w:w w:val="100"/>
            <w:sz w:val="22"/>
            <w:szCs w:val="22"/>
          </w:rPr>
          <w:t>m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ai</w:t>
        </w:r>
        <w:r>
          <w:rPr>
            <w:rFonts w:ascii="Arial Narrow" w:cs="Arial Narrow" w:eastAsia="Arial Narrow" w:hAnsi="Arial Narrow"/>
            <w:spacing w:val="-4"/>
            <w:w w:val="100"/>
            <w:sz w:val="22"/>
            <w:szCs w:val="22"/>
          </w:rPr>
          <w:t>l</w:t>
        </w:r>
        <w:r>
          <w:rPr>
            <w:rFonts w:ascii="Arial Narrow" w:cs="Arial Narrow" w:eastAsia="Arial Narrow" w:hAnsi="Arial Narrow"/>
            <w:spacing w:val="2"/>
            <w:w w:val="100"/>
            <w:sz w:val="22"/>
            <w:szCs w:val="22"/>
          </w:rPr>
          <w:t>.</w:t>
        </w:r>
        <w:r>
          <w:rPr>
            <w:rFonts w:ascii="Arial Narrow" w:cs="Arial Narrow" w:eastAsia="Arial Narrow" w:hAnsi="Arial Narrow"/>
            <w:spacing w:val="2"/>
            <w:w w:val="100"/>
            <w:sz w:val="22"/>
            <w:szCs w:val="22"/>
          </w:rPr>
          <w:t>c</w:t>
        </w:r>
        <w:r>
          <w:rPr>
            <w:rFonts w:ascii="Arial Narrow" w:cs="Arial Narrow" w:eastAsia="Arial Narrow" w:hAnsi="Arial Narrow"/>
            <w:spacing w:val="0"/>
            <w:w w:val="100"/>
            <w:sz w:val="22"/>
            <w:szCs w:val="22"/>
          </w:rPr>
          <w:t>om</w:t>
        </w:r>
      </w:hyperlink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11pt</w:t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ind w:left="3745" w:right="3746"/>
      </w:pP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st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ak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11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bo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before="2" w:line="240" w:lineRule="exact"/>
        <w:ind w:left="704" w:right="662"/>
      </w:pP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rak</w:t>
      </w:r>
      <w:r>
        <w:rPr>
          <w:rFonts w:ascii="Arial Narrow" w:cs="Arial Narrow" w:eastAsia="Arial Narrow" w:hAnsi="Arial Narrow"/>
          <w:spacing w:val="-8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nd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Arial Narrow" w:cs="Arial Narrow" w:eastAsia="Arial Narrow" w:hAnsi="Arial Narrow"/>
          <w:spacing w:val="-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ulis</w:t>
      </w:r>
      <w:r>
        <w:rPr>
          <w:rFonts w:ascii="Arial Narrow" w:cs="Arial Narrow" w:eastAsia="Arial Narrow" w:hAnsi="Arial Narrow"/>
          <w:spacing w:val="-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ara</w:t>
      </w:r>
      <w:r>
        <w:rPr>
          <w:rFonts w:ascii="Arial Narrow" w:cs="Arial Narrow" w:eastAsia="Arial Narrow" w:hAnsi="Arial Narrow"/>
          <w:spacing w:val="-1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15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0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-300</w:t>
      </w:r>
      <w:r>
        <w:rPr>
          <w:rFonts w:ascii="Arial Narrow" w:cs="Arial Narrow" w:eastAsia="Arial Narrow" w:hAnsi="Arial Narrow"/>
          <w:spacing w:val="-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a,</w:t>
      </w:r>
      <w:r>
        <w:rPr>
          <w:rFonts w:ascii="Arial Narrow" w:cs="Arial Narrow" w:eastAsia="Arial Narrow" w:hAnsi="Arial Narrow"/>
          <w:spacing w:val="-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</w:t>
      </w:r>
      <w:r>
        <w:rPr>
          <w:rFonts w:ascii="Arial Narrow" w:cs="Arial Narrow" w:eastAsia="Arial Narrow" w:hAnsi="Arial Narrow"/>
          <w:spacing w:val="-1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i,</w:t>
      </w:r>
      <w:r>
        <w:rPr>
          <w:rFonts w:ascii="Arial Narrow" w:cs="Arial Narrow" w:eastAsia="Arial Narrow" w:hAnsi="Arial Narrow"/>
          <w:spacing w:val="-8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11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Ari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8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arr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w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rak</w:t>
      </w:r>
      <w:r>
        <w:rPr>
          <w:rFonts w:ascii="Arial Narrow" w:cs="Arial Narrow" w:eastAsia="Arial Narrow" w:hAnsi="Arial Narrow"/>
          <w:spacing w:val="-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ha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us</w:t>
      </w:r>
      <w:r>
        <w:rPr>
          <w:rFonts w:ascii="Arial Narrow" w:cs="Arial Narrow" w:eastAsia="Arial Narrow" w:hAnsi="Arial Narrow"/>
          <w:spacing w:val="-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jel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dan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rip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ang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in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al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uat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uj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an,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ol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gi,</w:t>
      </w:r>
      <w:r>
        <w:rPr>
          <w:rFonts w:ascii="Arial Narrow" w:cs="Arial Narrow" w:eastAsia="Arial Narrow" w:hAnsi="Arial Narrow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dan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ha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il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eli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.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spacing w:line="240" w:lineRule="exact"/>
        <w:ind w:left="668" w:right="666"/>
      </w:pP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ata</w:t>
      </w:r>
      <w:r>
        <w:rPr>
          <w:rFonts w:ascii="Arial Narrow" w:cs="Arial Narrow" w:eastAsia="Arial Narrow" w:hAnsi="Arial Narrow"/>
          <w:b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3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:</w:t>
      </w:r>
      <w:r>
        <w:rPr>
          <w:rFonts w:ascii="Arial Narrow" w:cs="Arial Narrow" w:eastAsia="Arial Narrow" w:hAnsi="Arial Narrow"/>
          <w:b/>
          <w:spacing w:val="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iri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3-7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au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ang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ah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gu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(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.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before="3"/>
        <w:ind w:left="1929"/>
      </w:pP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ul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uai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</w:t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ind w:left="3717" w:right="3714"/>
      </w:pP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st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act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 </w:t>
      </w:r>
      <w:r>
        <w:rPr>
          <w:rFonts w:ascii="Symbol" w:cs="Symbol" w:eastAsia="Symbol" w:hAnsi="Symbol"/>
          <w:spacing w:val="0"/>
          <w:w w:val="100"/>
          <w:sz w:val="22"/>
          <w:szCs w:val="22"/>
        </w:rPr>
        <w:t>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11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bo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before="2" w:line="240" w:lineRule="exact"/>
        <w:ind w:left="704" w:right="663"/>
      </w:pP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rak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ng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ris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ulis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rak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ng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nd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.</w:t>
      </w:r>
      <w:r>
        <w:rPr>
          <w:rFonts w:ascii="Arial Narrow" w:cs="Arial Narrow" w:eastAsia="Arial Narrow" w:hAnsi="Arial Narrow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at</w:t>
      </w:r>
      <w:r>
        <w:rPr>
          <w:rFonts w:ascii="Arial Narrow" w:cs="Arial Narrow" w:eastAsia="Arial Narrow" w:hAnsi="Arial Narrow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uli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ep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rak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ha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nd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id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ir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.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center"/>
        <w:spacing w:line="240" w:lineRule="exact"/>
        <w:ind w:left="668" w:right="666"/>
      </w:pP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ey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w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3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s:</w:t>
      </w:r>
      <w:r>
        <w:rPr>
          <w:rFonts w:ascii="Arial Narrow" w:cs="Arial Narrow" w:eastAsia="Arial Narrow" w:hAnsi="Arial Narrow"/>
          <w:b/>
          <w:spacing w:val="2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w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iri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2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3-7</w:t>
      </w:r>
      <w:r>
        <w:rPr>
          <w:rFonts w:ascii="Arial Narrow" w:cs="Arial Narrow" w:eastAsia="Arial Narrow" w:hAnsi="Arial Narrow"/>
          <w:spacing w:val="18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au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2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ang</w:t>
      </w:r>
      <w:r>
        <w:rPr>
          <w:rFonts w:ascii="Arial Narrow" w:cs="Arial Narrow" w:eastAsia="Arial Narrow" w:hAnsi="Arial Narrow"/>
          <w:spacing w:val="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ah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gu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(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.</w:t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ind w:left="1837"/>
      </w:pP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ul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be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an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uai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4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 Narrow" w:cs="Arial Narrow" w:eastAsia="Arial Narrow" w:hAnsi="Arial Narrow"/>
          <w:sz w:val="20"/>
          <w:szCs w:val="20"/>
        </w:rPr>
        <w:jc w:val="left"/>
        <w:spacing w:line="359" w:lineRule="auto"/>
        <w:ind w:left="137" w:right="2521"/>
      </w:pP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(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-4"/>
          <w:w w:val="100"/>
          <w:sz w:val="20"/>
          <w:szCs w:val="20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v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Arial Narrow" w:cs="Arial Narrow" w:eastAsia="Arial Narrow" w:hAnsi="Arial Narrow"/>
          <w:spacing w:val="-2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J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n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20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,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202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0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/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c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spacing w:val="-2"/>
          <w:w w:val="100"/>
          <w:sz w:val="20"/>
          <w:szCs w:val="20"/>
        </w:rPr>
        <w:t>t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il</w:t>
      </w:r>
      <w:r>
        <w:rPr>
          <w:rFonts w:ascii="Arial Narrow" w:cs="Arial Narrow" w:eastAsia="Arial Narrow" w:hAnsi="Arial Narrow"/>
          <w:spacing w:val="42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0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,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202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0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/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h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J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ly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31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,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202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0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b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h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d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K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r</w:t>
      </w:r>
      <w:r>
        <w:rPr>
          <w:rFonts w:ascii="Arial Narrow" w:cs="Arial Narrow" w:eastAsia="Arial Narrow" w:hAnsi="Arial Narrow"/>
          <w:spacing w:val="-2"/>
          <w:w w:val="100"/>
          <w:sz w:val="20"/>
          <w:szCs w:val="20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k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Arial Narrow" w:cs="Arial Narrow" w:eastAsia="Arial Narrow" w:hAnsi="Arial Narrow"/>
          <w:spacing w:val="-3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8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0"/>
          <w:szCs w:val="20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0"/>
          <w:szCs w:val="20"/>
        </w:rPr>
        <w:t>s</w:t>
      </w:r>
      <w:r>
        <w:rPr>
          <w:rFonts w:ascii="Arial Narrow" w:cs="Arial Narrow" w:eastAsia="Arial Narrow" w:hAnsi="Arial Narrow"/>
          <w:spacing w:val="-2"/>
          <w:w w:val="100"/>
          <w:sz w:val="20"/>
          <w:szCs w:val="20"/>
        </w:rPr>
        <w:t>t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0"/>
          <w:szCs w:val="20"/>
        </w:rPr>
        <w:t>2022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)</w:t>
      </w:r>
    </w:p>
    <w:p>
      <w:pPr>
        <w:rPr>
          <w:sz w:val="15"/>
          <w:szCs w:val="15"/>
        </w:rPr>
        <w:jc w:val="left"/>
        <w:spacing w:before="8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</w:pP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nd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hulu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a.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7" w:line="140" w:lineRule="exact"/>
      </w:pPr>
      <w:r>
        <w:rPr>
          <w:sz w:val="14"/>
          <w:szCs w:val="1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360" w:lineRule="auto"/>
        <w:ind w:firstLine="568" w:left="137" w:right="99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lima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-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mil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;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1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x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i;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3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ga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-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v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;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4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v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;</w:t>
      </w:r>
      <w:r>
        <w:rPr>
          <w:rFonts w:ascii="Arial Narrow" w:cs="Arial Narrow" w:eastAsia="Arial Narrow" w:hAnsi="Arial Narrow"/>
          <w:spacing w:val="-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5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1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  <w:sectPr>
          <w:pgMar w:bottom="280" w:footer="576" w:header="736" w:left="1280" w:right="1280" w:top="1480"/>
          <w:headerReference r:id="rId4" w:type="default"/>
          <w:footerReference r:id="rId5" w:type="default"/>
          <w:type w:val="continuous"/>
          <w:pgSz w:h="16840" w:w="11920"/>
        </w:sectPr>
      </w:pP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7" w:line="220" w:lineRule="exact"/>
        <w:sectPr>
          <w:pgMar w:bottom="280" w:footer="576" w:header="736" w:left="1280" w:right="1280" w:top="1480"/>
          <w:pgSz w:h="16840" w:w="11920"/>
        </w:sectPr>
      </w:pPr>
      <w:r>
        <w:rPr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16"/>
          <w:szCs w:val="16"/>
        </w:rPr>
        <w:jc w:val="left"/>
        <w:ind w:left="137" w:right="-44"/>
      </w:pP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OI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: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8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j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     </w:t>
      </w:r>
      <w:r>
        <w:rPr>
          <w:rFonts w:ascii="Calibri" w:cs="Calibri" w:eastAsia="Calibri" w:hAnsi="Calibri"/>
          <w:b/>
          <w:spacing w:val="8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L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n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k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: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 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h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-3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p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s: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x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2"/>
          <w:w w:val="100"/>
          <w:sz w:val="16"/>
          <w:szCs w:val="16"/>
        </w:rPr>
        <w:t>d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o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3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r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0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8</w:t>
      </w:r>
      <w:r>
        <w:rPr>
          <w:rFonts w:ascii="Calibri" w:cs="Calibri" w:eastAsia="Calibri" w:hAnsi="Calibri"/>
          <w:b/>
          <w:spacing w:val="2"/>
          <w:w w:val="100"/>
          <w:sz w:val="16"/>
          <w:szCs w:val="16"/>
        </w:rPr>
        <w:t>/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j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t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4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1</w:t>
      </w:r>
      <w:r>
        <w:rPr>
          <w:rFonts w:ascii="Calibri" w:cs="Calibri" w:eastAsia="Calibri" w:hAnsi="Calibri"/>
          <w:b/>
          <w:spacing w:val="1"/>
          <w:w w:val="100"/>
          <w:sz w:val="16"/>
          <w:szCs w:val="16"/>
        </w:rPr>
        <w:t>.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2</w:t>
      </w:r>
      <w:r>
        <w:rPr>
          <w:rFonts w:ascii="Calibri" w:cs="Calibri" w:eastAsia="Calibri" w:hAnsi="Calibri"/>
          <w:b/>
          <w:spacing w:val="3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-1"/>
          <w:w w:val="100"/>
          <w:sz w:val="16"/>
          <w:szCs w:val="16"/>
        </w:rPr>
        <w:t>9</w:t>
      </w:r>
      <w:r>
        <w:rPr>
          <w:rFonts w:ascii="Calibri" w:cs="Calibri" w:eastAsia="Calibri" w:hAnsi="Calibri"/>
          <w:b/>
          <w:spacing w:val="0"/>
          <w:w w:val="100"/>
          <w:sz w:val="16"/>
          <w:szCs w:val="16"/>
        </w:rPr>
        <w:t>9</w:t>
      </w:r>
      <w:r>
        <w:rPr>
          <w:rFonts w:ascii="Calibri" w:cs="Calibri" w:eastAsia="Calibri" w:hAnsi="Calibri"/>
          <w:spacing w:val="0"/>
          <w:w w:val="100"/>
          <w:sz w:val="16"/>
          <w:szCs w:val="16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spacing w:before="31"/>
        <w:sectPr>
          <w:type w:val="continuous"/>
          <w:pgSz w:h="16840" w:w="11920"/>
          <w:pgMar w:bottom="280" w:left="1280" w:right="1280" w:top="1480"/>
          <w:cols w:equalWidth="off" w:num="2">
            <w:col w:space="2156" w:w="5423"/>
            <w:col w:w="1781"/>
          </w:cols>
        </w:sectPr>
      </w:pPr>
      <w:r>
        <w:br w:type="column"/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-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6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4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-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8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7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7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3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4" w:line="240" w:lineRule="exact"/>
      </w:pPr>
      <w:r>
        <w:pict>
          <v:group coordorigin="1374,986" coordsize="9161,1074" style="position:absolute;margin-left:68.675pt;margin-top:49.32pt;width:458.05pt;height:53.7pt;mso-position-horizontal-relative:page;mso-position-vertical-relative:page;z-index:-319">
            <v:shape style="position:absolute;left:1418;top:986;width:2997;height:1074" type="#_x0000_t75">
              <v:imagedata o:title="" r:id="rId8"/>
            </v:shape>
            <v:shape coordorigin="1389,2031" coordsize="9131,0" filled="f" path="m1389,2031l10520,2031e" strokecolor="#000000" stroked="t" strokeweight="1.5pt" style="position:absolute;left:1389;top:2031;width:9131;height:0">
              <v:path arrowok="t"/>
            </v:shape>
            <w10:wrap type="none"/>
          </v:group>
        </w:pict>
      </w: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before="31" w:line="359" w:lineRule="auto"/>
        <w:ind w:firstLine="568" w:left="137" w:right="97"/>
      </w:pP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5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v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5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ma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5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5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–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v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7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(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3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)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/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</w:pP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ode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7" w:line="140" w:lineRule="exact"/>
      </w:pPr>
      <w:r>
        <w:rPr>
          <w:sz w:val="14"/>
          <w:szCs w:val="1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360" w:lineRule="auto"/>
        <w:ind w:firstLine="568" w:left="137" w:right="99"/>
      </w:pP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ian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1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-1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-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</w:pP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7" w:line="140" w:lineRule="exact"/>
      </w:pPr>
      <w:r>
        <w:rPr>
          <w:sz w:val="14"/>
          <w:szCs w:val="1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360" w:lineRule="auto"/>
        <w:ind w:firstLine="568" w:left="137" w:right="97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il.</w:t>
      </w:r>
      <w:r>
        <w:rPr>
          <w:rFonts w:ascii="Arial Narrow" w:cs="Arial Narrow" w:eastAsia="Arial Narrow" w:hAnsi="Arial Narrow"/>
          <w:spacing w:val="1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</w:pP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pul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3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5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1" w:line="140" w:lineRule="exact"/>
      </w:pPr>
      <w:r>
        <w:rPr>
          <w:sz w:val="15"/>
          <w:szCs w:val="15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360" w:lineRule="auto"/>
        <w:ind w:firstLine="568" w:left="137" w:right="98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9" w:line="220" w:lineRule="exact"/>
      </w:pP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137"/>
        <w:sectPr>
          <w:type w:val="continuous"/>
          <w:pgSz w:h="16840" w:w="11920"/>
          <w:pgMar w:bottom="280" w:left="1280" w:right="1280" w:top="1480"/>
        </w:sectPr>
      </w:pPr>
      <w:r>
        <w:rPr>
          <w:rFonts w:ascii="Arial Narrow" w:cs="Arial Narrow" w:eastAsia="Arial Narrow" w:hAnsi="Arial Narrow"/>
          <w:b/>
          <w:spacing w:val="-6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b/>
          <w:spacing w:val="-9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0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b/>
          <w:spacing w:val="-1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9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-1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8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9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9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9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6"/>
          <w:w w:val="100"/>
          <w:sz w:val="24"/>
          <w:szCs w:val="24"/>
        </w:rPr>
        <w:t> </w:t>
      </w:r>
      <w:r>
        <w:rPr>
          <w:rFonts w:ascii="Symbol" w:cs="Symbol" w:eastAsia="Symbol" w:hAnsi="Symbol"/>
          <w:spacing w:val="0"/>
          <w:w w:val="100"/>
          <w:sz w:val="24"/>
          <w:szCs w:val="24"/>
        </w:rPr>
        <w:t></w:t>
      </w:r>
      <w:r>
        <w:rPr>
          <w:rFonts w:ascii="Times New Roman" w:cs="Times New Roman" w:eastAsia="Times New Roman" w:hAnsi="Times New Roman"/>
          <w:spacing w:val="-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b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uf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4" w:line="240" w:lineRule="exact"/>
      </w:pP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before="31" w:line="359" w:lineRule="auto"/>
        <w:ind w:left="157" w:right="118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ik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i.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l,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i.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5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8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0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%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6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lis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i/>
          <w:spacing w:val="-2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:</w:t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260" w:lineRule="exact"/>
        <w:ind w:left="157" w:right="129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[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]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    </w:t>
      </w:r>
      <w:r>
        <w:rPr>
          <w:rFonts w:ascii="Arial Narrow" w:cs="Arial Narrow" w:eastAsia="Arial Narrow" w:hAnsi="Arial Narrow"/>
          <w:spacing w:val="2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4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q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4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“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Air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is</w:t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ind w:left="724"/>
      </w:pP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ll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f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”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-2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i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i/>
          <w:spacing w:val="-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i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i/>
          <w:spacing w:val="-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i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i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i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X</w:t>
      </w:r>
      <w:r>
        <w:rPr>
          <w:rFonts w:ascii="Arial Narrow" w:cs="Arial Narrow" w:eastAsia="Arial Narrow" w:hAnsi="Arial Narrow"/>
          <w:i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i/>
          <w:spacing w:val="2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0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–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0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7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2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0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7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19"/>
          <w:szCs w:val="19"/>
        </w:rPr>
        <w:jc w:val="left"/>
        <w:spacing w:before="8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6"/>
          <w:szCs w:val="26"/>
        </w:rPr>
        <w:jc w:val="both"/>
        <w:ind w:left="157" w:right="6264"/>
      </w:pP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e</w:t>
      </w:r>
      <w:r>
        <w:rPr>
          <w:rFonts w:ascii="Arial Narrow" w:cs="Arial Narrow" w:eastAsia="Arial Narrow" w:hAnsi="Arial Narrow"/>
          <w:b/>
          <w:spacing w:val="-2"/>
          <w:w w:val="100"/>
          <w:sz w:val="26"/>
          <w:szCs w:val="26"/>
        </w:rPr>
        <w:t>n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u</w:t>
      </w:r>
      <w:r>
        <w:rPr>
          <w:rFonts w:ascii="Arial Narrow" w:cs="Arial Narrow" w:eastAsia="Arial Narrow" w:hAnsi="Arial Narrow"/>
          <w:b/>
          <w:spacing w:val="0"/>
          <w:w w:val="100"/>
          <w:sz w:val="26"/>
          <w:szCs w:val="26"/>
        </w:rPr>
        <w:t>l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i</w:t>
      </w:r>
      <w:r>
        <w:rPr>
          <w:rFonts w:ascii="Arial Narrow" w:cs="Arial Narrow" w:eastAsia="Arial Narrow" w:hAnsi="Arial Narrow"/>
          <w:b/>
          <w:spacing w:val="-3"/>
          <w:w w:val="100"/>
          <w:sz w:val="26"/>
          <w:szCs w:val="26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6"/>
          <w:szCs w:val="26"/>
        </w:rPr>
        <w:t>n</w:t>
      </w:r>
      <w:r>
        <w:rPr>
          <w:rFonts w:ascii="Arial Narrow" w:cs="Arial Narrow" w:eastAsia="Arial Narrow" w:hAnsi="Arial Narrow"/>
          <w:b/>
          <w:spacing w:val="-2"/>
          <w:w w:val="100"/>
          <w:sz w:val="26"/>
          <w:szCs w:val="26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T</w:t>
      </w:r>
      <w:r>
        <w:rPr>
          <w:rFonts w:ascii="Arial Narrow" w:cs="Arial Narrow" w:eastAsia="Arial Narrow" w:hAnsi="Arial Narrow"/>
          <w:b/>
          <w:spacing w:val="-3"/>
          <w:w w:val="100"/>
          <w:sz w:val="26"/>
          <w:szCs w:val="26"/>
        </w:rPr>
        <w:t>a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b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6"/>
          <w:szCs w:val="26"/>
        </w:rPr>
        <w:t>l</w:t>
      </w:r>
      <w:r>
        <w:rPr>
          <w:rFonts w:ascii="Arial Narrow" w:cs="Arial Narrow" w:eastAsia="Arial Narrow" w:hAnsi="Arial Narrow"/>
          <w:b/>
          <w:spacing w:val="-3"/>
          <w:w w:val="100"/>
          <w:sz w:val="26"/>
          <w:szCs w:val="26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d</w:t>
      </w:r>
      <w:r>
        <w:rPr>
          <w:rFonts w:ascii="Arial Narrow" w:cs="Arial Narrow" w:eastAsia="Arial Narrow" w:hAnsi="Arial Narrow"/>
          <w:b/>
          <w:spacing w:val="-3"/>
          <w:w w:val="100"/>
          <w:sz w:val="26"/>
          <w:szCs w:val="26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6"/>
          <w:szCs w:val="26"/>
        </w:rPr>
        <w:t>n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6"/>
          <w:szCs w:val="26"/>
        </w:rPr>
        <w:t>G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a</w:t>
      </w:r>
      <w:r>
        <w:rPr>
          <w:rFonts w:ascii="Arial Narrow" w:cs="Arial Narrow" w:eastAsia="Arial Narrow" w:hAnsi="Arial Narrow"/>
          <w:b/>
          <w:spacing w:val="-2"/>
          <w:w w:val="100"/>
          <w:sz w:val="26"/>
          <w:szCs w:val="26"/>
        </w:rPr>
        <w:t>m</w:t>
      </w:r>
      <w:r>
        <w:rPr>
          <w:rFonts w:ascii="Arial Narrow" w:cs="Arial Narrow" w:eastAsia="Arial Narrow" w:hAnsi="Arial Narrow"/>
          <w:b/>
          <w:spacing w:val="2"/>
          <w:w w:val="100"/>
          <w:sz w:val="26"/>
          <w:szCs w:val="26"/>
        </w:rPr>
        <w:t>b</w:t>
      </w:r>
      <w:r>
        <w:rPr>
          <w:rFonts w:ascii="Arial Narrow" w:cs="Arial Narrow" w:eastAsia="Arial Narrow" w:hAnsi="Arial Narrow"/>
          <w:b/>
          <w:spacing w:val="1"/>
          <w:w w:val="100"/>
          <w:sz w:val="26"/>
          <w:szCs w:val="26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6"/>
          <w:szCs w:val="26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6"/>
          <w:szCs w:val="26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line="360" w:lineRule="auto"/>
        <w:ind w:firstLine="568" w:left="157" w:right="119"/>
      </w:pP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7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mil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9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1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tabs>
          <w:tab w:pos="7220" w:val="left"/>
        </w:tabs>
        <w:jc w:val="left"/>
        <w:spacing w:line="260" w:lineRule="exact"/>
        <w:ind w:left="2738"/>
      </w:pPr>
      <w:r>
        <w:pict>
          <v:group coordorigin="6474,1425" coordsize="2025,0" style="position:absolute;margin-left:323.7pt;margin-top:71.2566pt;width:101.23pt;height:0pt;mso-position-horizontal-relative:page;mso-position-vertical-relative:paragraph;z-index:-318">
            <v:shape coordorigin="6474,1425" coordsize="2025,0" filled="f" path="m6474,1425l8499,1425e" strokecolor="#000000" stroked="t" strokeweight="0.50002pt" style="position:absolute;left:6474;top:1425;width:2025;height:0">
              <v:path arrowok="t"/>
            </v:shape>
            <w10:wrap type="none"/>
          </v:group>
        </w:pict>
      </w:r>
      <w:r>
        <w:rPr>
          <w:rFonts w:ascii="Arial Narrow" w:cs="Arial Narrow" w:eastAsia="Arial Narrow" w:hAnsi="Arial Narrow"/>
          <w:b/>
          <w:position w:val="-1"/>
          <w:sz w:val="24"/>
          <w:szCs w:val="24"/>
        </w:rPr>
      </w:r>
      <w:r>
        <w:rPr>
          <w:rFonts w:ascii="Arial Narrow" w:cs="Arial Narrow" w:eastAsia="Arial Narrow" w:hAnsi="Arial Narrow"/>
          <w:b/>
          <w:position w:val="-1"/>
          <w:sz w:val="24"/>
          <w:szCs w:val="24"/>
          <w:u w:color="000000" w:val="single"/>
        </w:rPr>
        <w:t>       </w:t>
      </w:r>
      <w:r>
        <w:rPr>
          <w:rFonts w:ascii="Arial Narrow" w:cs="Arial Narrow" w:eastAsia="Arial Narrow" w:hAnsi="Arial Narrow"/>
          <w:b/>
          <w:spacing w:val="14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b/>
          <w:spacing w:val="14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  <w:t>T</w:t>
      </w:r>
      <w:r>
        <w:rPr>
          <w:rFonts w:ascii="Arial Narrow" w:cs="Arial Narrow" w:eastAsia="Arial Narrow" w:hAnsi="Arial Narrow"/>
          <w:b/>
          <w:spacing w:val="-2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b/>
          <w:spacing w:val="-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  <w:t>b</w:t>
      </w:r>
      <w:r>
        <w:rPr>
          <w:rFonts w:ascii="Arial Narrow" w:cs="Arial Narrow" w:eastAsia="Arial Narrow" w:hAnsi="Arial Narrow"/>
          <w:b/>
          <w:spacing w:val="-2"/>
          <w:position w:val="-1"/>
          <w:sz w:val="24"/>
          <w:szCs w:val="24"/>
          <w:u w:color="000000" w:val="single"/>
        </w:rPr>
        <w:t>e</w:t>
      </w:r>
      <w:r>
        <w:rPr>
          <w:rFonts w:ascii="Arial Narrow" w:cs="Arial Narrow" w:eastAsia="Arial Narrow" w:hAnsi="Arial Narrow"/>
          <w:b/>
          <w:spacing w:val="-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  <w:t>l</w:t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2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b/>
          <w:spacing w:val="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-1"/>
          <w:position w:val="-1"/>
          <w:sz w:val="24"/>
          <w:szCs w:val="24"/>
          <w:u w:color="000000" w:val="single"/>
        </w:rPr>
        <w:t>1</w:t>
      </w:r>
      <w:r>
        <w:rPr>
          <w:rFonts w:ascii="Arial Narrow" w:cs="Arial Narrow" w:eastAsia="Arial Narrow" w:hAnsi="Arial Narrow"/>
          <w:b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  <w:t>.</w:t>
      </w:r>
      <w:r>
        <w:rPr>
          <w:rFonts w:ascii="Arial Narrow" w:cs="Arial Narrow" w:eastAsia="Arial Narrow" w:hAnsi="Arial Narrow"/>
          <w:b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3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b/>
          <w:spacing w:val="3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b/>
          <w:spacing w:val="3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  <w:t>H</w:t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  <w:t>s</w:t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il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3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spacing w:val="3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n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il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i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  <w:t>k</w:t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h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ir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M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h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-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  <w:t>s</w:t>
      </w:r>
      <w:r>
        <w:rPr>
          <w:rFonts w:ascii="Arial Narrow" w:cs="Arial Narrow" w:eastAsia="Arial Narrow" w:hAnsi="Arial Narrow"/>
          <w:spacing w:val="1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i</w:t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  <w:t>s</w:t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  <w:t>w</w:t>
      </w:r>
      <w:r>
        <w:rPr>
          <w:rFonts w:ascii="Arial Narrow" w:cs="Arial Narrow" w:eastAsia="Arial Narrow" w:hAnsi="Arial Narrow"/>
          <w:spacing w:val="2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a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> </w:t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  <w:tab/>
      </w:r>
      <w:r>
        <w:rPr>
          <w:rFonts w:ascii="Arial Narrow" w:cs="Arial Narrow" w:eastAsia="Arial Narrow" w:hAnsi="Arial Narrow"/>
          <w:spacing w:val="0"/>
          <w:position w:val="-1"/>
          <w:sz w:val="24"/>
          <w:szCs w:val="24"/>
          <w:u w:color="000000" w:val="single"/>
        </w:rPr>
      </w:r>
      <w:r>
        <w:rPr>
          <w:rFonts w:ascii="Arial Narrow" w:cs="Arial Narrow" w:eastAsia="Arial Narrow" w:hAnsi="Arial Narrow"/>
          <w:spacing w:val="0"/>
          <w:position w:val="0"/>
          <w:sz w:val="24"/>
          <w:szCs w:val="24"/>
        </w:rPr>
      </w:r>
    </w:p>
    <w:p>
      <w:pPr>
        <w:rPr>
          <w:sz w:val="1"/>
          <w:szCs w:val="1"/>
        </w:rPr>
        <w:jc w:val="left"/>
        <w:spacing w:before="7" w:line="0" w:lineRule="exact"/>
      </w:pPr>
      <w:r>
        <w:rPr>
          <w:sz w:val="1"/>
          <w:szCs w:val="1"/>
        </w:rPr>
      </w:r>
    </w:p>
    <w:tbl>
      <w:tblPr>
        <w:tblW w:type="auto" w:w="0"/>
        <w:tblLook w:val="01E0"/>
        <w:jc w:val="left"/>
        <w:tblInd w:type="dxa" w:w="216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84"/>
        </w:trPr>
        <w:tc>
          <w:tcPr>
            <w:tcW w:type="dxa" w:w="577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line="260" w:lineRule="exact"/>
              <w:ind w:left="-12" w:right="-48"/>
            </w:pPr>
            <w:r>
              <w:rPr>
                <w:rFonts w:ascii="Arial Narrow" w:cs="Arial Narrow" w:eastAsia="Arial Narrow" w:hAnsi="Arial Narrow"/>
                <w:b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23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23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2"/>
                <w:sz w:val="24"/>
                <w:szCs w:val="24"/>
                <w:u w:color="000000" w:val="single"/>
              </w:rPr>
              <w:t>N</w:t>
            </w:r>
            <w:r>
              <w:rPr>
                <w:rFonts w:ascii="Arial Narrow" w:cs="Arial Narrow" w:eastAsia="Arial Narrow" w:hAnsi="Arial Narrow"/>
                <w:b/>
                <w:spacing w:val="2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  <w:t>o.</w:t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2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20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  <w:tc>
          <w:tcPr>
            <w:tcW w:type="dxa" w:w="2045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line="260" w:lineRule="exact"/>
              <w:ind w:right="-56"/>
            </w:pPr>
            <w:r>
              <w:rPr>
                <w:rFonts w:ascii="Arial Narrow" w:cs="Arial Narrow" w:eastAsia="Arial Narrow" w:hAnsi="Arial Narrow"/>
                <w:b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  <w:t>       </w:t>
            </w:r>
            <w:r>
              <w:rPr>
                <w:rFonts w:ascii="Arial Narrow" w:cs="Arial Narrow" w:eastAsia="Arial Narrow" w:hAnsi="Arial Narrow"/>
                <w:b/>
                <w:spacing w:val="-18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-18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2"/>
                <w:w w:val="100"/>
                <w:sz w:val="24"/>
                <w:szCs w:val="24"/>
                <w:u w:color="000000" w:val="single"/>
              </w:rPr>
              <w:t>N</w:t>
            </w:r>
            <w:r>
              <w:rPr>
                <w:rFonts w:ascii="Arial Narrow" w:cs="Arial Narrow" w:eastAsia="Arial Narrow" w:hAnsi="Arial Narrow"/>
                <w:b/>
                <w:spacing w:val="2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1"/>
                <w:w w:val="100"/>
                <w:sz w:val="24"/>
                <w:szCs w:val="24"/>
                <w:u w:color="000000" w:val="single"/>
              </w:rPr>
              <w:t>m</w:t>
            </w:r>
            <w:r>
              <w:rPr>
                <w:rFonts w:ascii="Arial Narrow" w:cs="Arial Narrow" w:eastAsia="Arial Narrow" w:hAnsi="Arial Narrow"/>
                <w:b/>
                <w:spacing w:val="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  <w:u w:color="000000" w:val="single"/>
              </w:rPr>
              <w:t>M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  <w:u w:color="000000" w:val="single"/>
              </w:rPr>
              <w:t>h</w:t>
            </w:r>
            <w:r>
              <w:rPr>
                <w:rFonts w:ascii="Arial Narrow" w:cs="Arial Narrow" w:eastAsia="Arial Narrow" w:hAnsi="Arial Narrow"/>
                <w:b/>
                <w:spacing w:val="-2"/>
                <w:w w:val="100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-2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  <w:t>s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1"/>
                <w:w w:val="100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b/>
                <w:spacing w:val="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  <w:t>s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  <w:t>w</w:t>
            </w:r>
            <w:r>
              <w:rPr>
                <w:rFonts w:ascii="Arial Narrow" w:cs="Arial Narrow" w:eastAsia="Arial Narrow" w:hAnsi="Arial Narrow"/>
                <w:b/>
                <w:spacing w:val="-1"/>
                <w:w w:val="10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0"/>
                <w:w w:val="100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436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420" w:val="left"/>
              </w:tabs>
              <w:jc w:val="left"/>
              <w:spacing w:line="260" w:lineRule="exact"/>
              <w:ind w:right="-56"/>
            </w:pPr>
            <w:r>
              <w:rPr>
                <w:rFonts w:ascii="Arial Narrow" w:cs="Arial Narrow" w:eastAsia="Arial Narrow" w:hAnsi="Arial Narrow"/>
                <w:b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</w:p>
        </w:tc>
        <w:tc>
          <w:tcPr>
            <w:tcW w:type="dxa" w:w="162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tabs>
                <w:tab w:pos="2020" w:val="left"/>
              </w:tabs>
              <w:jc w:val="left"/>
              <w:spacing w:line="260" w:lineRule="exact"/>
              <w:ind w:left="8" w:right="-456"/>
            </w:pPr>
            <w:r>
              <w:rPr>
                <w:rFonts w:ascii="Arial Narrow" w:cs="Arial Narrow" w:eastAsia="Arial Narrow" w:hAnsi="Arial Narrow"/>
                <w:b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b/>
                <w:sz w:val="24"/>
                <w:szCs w:val="24"/>
                <w:u w:color="000000" w:val="single"/>
              </w:rPr>
              <w:t>        </w:t>
            </w:r>
            <w:r>
              <w:rPr>
                <w:rFonts w:ascii="Arial Narrow" w:cs="Arial Narrow" w:eastAsia="Arial Narrow" w:hAnsi="Arial Narrow"/>
                <w:b/>
                <w:spacing w:val="24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24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2"/>
                <w:sz w:val="24"/>
                <w:szCs w:val="24"/>
                <w:u w:color="000000" w:val="single"/>
              </w:rPr>
              <w:t>N</w:t>
            </w:r>
            <w:r>
              <w:rPr>
                <w:rFonts w:ascii="Arial Narrow" w:cs="Arial Narrow" w:eastAsia="Arial Narrow" w:hAnsi="Arial Narrow"/>
                <w:b/>
                <w:spacing w:val="2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1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b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1"/>
                <w:sz w:val="24"/>
                <w:szCs w:val="24"/>
                <w:u w:color="000000" w:val="single"/>
              </w:rPr>
              <w:t>l</w:t>
            </w:r>
            <w:r>
              <w:rPr>
                <w:rFonts w:ascii="Arial Narrow" w:cs="Arial Narrow" w:eastAsia="Arial Narrow" w:hAnsi="Arial Narrow"/>
                <w:b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i/>
                <w:spacing w:val="2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b/>
                <w:i/>
                <w:spacing w:val="2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i/>
                <w:spacing w:val="-1"/>
                <w:sz w:val="24"/>
                <w:szCs w:val="24"/>
                <w:u w:color="000000" w:val="single"/>
              </w:rPr>
              <w:t>k</w:t>
            </w:r>
            <w:r>
              <w:rPr>
                <w:rFonts w:ascii="Arial Narrow" w:cs="Arial Narrow" w:eastAsia="Arial Narrow" w:hAnsi="Arial Narrow"/>
                <w:b/>
                <w:i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i/>
                <w:spacing w:val="0"/>
                <w:sz w:val="24"/>
                <w:szCs w:val="24"/>
                <w:u w:color="000000" w:val="single"/>
              </w:rPr>
              <w:t>h</w:t>
            </w:r>
            <w:r>
              <w:rPr>
                <w:rFonts w:ascii="Arial Narrow" w:cs="Arial Narrow" w:eastAsia="Arial Narrow" w:hAnsi="Arial Narrow"/>
                <w:b/>
                <w:i/>
                <w:spacing w:val="1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b/>
                <w:i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i/>
                <w:spacing w:val="0"/>
                <w:sz w:val="24"/>
                <w:szCs w:val="24"/>
                <w:u w:color="000000" w:val="single"/>
              </w:rPr>
              <w:t>r</w:t>
            </w:r>
            <w:r>
              <w:rPr>
                <w:rFonts w:ascii="Arial Narrow" w:cs="Arial Narrow" w:eastAsia="Arial Narrow" w:hAnsi="Arial Narrow"/>
                <w:b/>
                <w:i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b/>
                <w:i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Times New Roman" w:cs="Times New Roman" w:eastAsia="Times New Roman" w:hAnsi="Times New Roman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Times New Roman" w:cs="Times New Roman" w:eastAsia="Times New Roman" w:hAnsi="Times New Roman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Times New Roman" w:cs="Times New Roman" w:eastAsia="Times New Roman" w:hAnsi="Times New Roman"/>
                <w:spacing w:val="0"/>
                <w:sz w:val="24"/>
                <w:szCs w:val="24"/>
              </w:rPr>
            </w:r>
          </w:p>
        </w:tc>
      </w:tr>
      <w:tr>
        <w:trPr>
          <w:trHeight w:hRule="exact" w:val="284"/>
        </w:trPr>
        <w:tc>
          <w:tcPr>
            <w:tcW w:type="dxa" w:w="57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560" w:val="left"/>
              </w:tabs>
              <w:jc w:val="left"/>
              <w:spacing w:line="260" w:lineRule="exact"/>
              <w:ind w:left="-12" w:right="-48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 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1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  <w:tc>
          <w:tcPr>
            <w:tcW w:type="dxa" w:w="2045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2480" w:val="left"/>
              </w:tabs>
              <w:jc w:val="left"/>
              <w:spacing w:line="260" w:lineRule="exact"/>
              <w:ind w:right="-492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-9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-9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is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3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3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  <w:t>S</w:t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  <w:t>t</w:t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  <w:tc>
          <w:tcPr>
            <w:tcW w:type="dxa" w:w="436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162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2020" w:val="left"/>
              </w:tabs>
              <w:jc w:val="left"/>
              <w:spacing w:line="260" w:lineRule="exact"/>
              <w:ind w:left="8" w:right="-456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             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90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</w:tr>
      <w:tr>
        <w:trPr>
          <w:trHeight w:hRule="exact" w:val="288"/>
        </w:trPr>
        <w:tc>
          <w:tcPr>
            <w:tcW w:type="dxa" w:w="57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560" w:val="left"/>
              </w:tabs>
              <w:jc w:val="left"/>
              <w:spacing w:before="2"/>
              <w:ind w:left="-12" w:right="-48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 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2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  <w:tc>
          <w:tcPr>
            <w:tcW w:type="dxa" w:w="2045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2480" w:val="left"/>
              </w:tabs>
              <w:jc w:val="left"/>
              <w:spacing w:before="2"/>
              <w:ind w:right="-492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-9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-9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2"/>
                <w:sz w:val="24"/>
                <w:szCs w:val="24"/>
                <w:u w:color="000000" w:val="single"/>
              </w:rPr>
              <w:t>H</w:t>
            </w:r>
            <w:r>
              <w:rPr>
                <w:rFonts w:ascii="Arial Narrow" w:cs="Arial Narrow" w:eastAsia="Arial Narrow" w:hAnsi="Arial Narrow"/>
                <w:spacing w:val="2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im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  <w:t>B</w:t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h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  <w:t>t</w:t>
            </w:r>
            <w:r>
              <w:rPr>
                <w:rFonts w:ascii="Arial Narrow" w:cs="Arial Narrow" w:eastAsia="Arial Narrow" w:hAnsi="Arial Narrow"/>
                <w:spacing w:val="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  <w:tc>
          <w:tcPr>
            <w:tcW w:type="dxa" w:w="436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162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tabs>
                <w:tab w:pos="2020" w:val="left"/>
              </w:tabs>
              <w:jc w:val="left"/>
              <w:spacing w:before="2"/>
              <w:ind w:left="8" w:right="-456"/>
            </w:pPr>
            <w:r>
              <w:rPr>
                <w:rFonts w:ascii="Arial Narrow" w:cs="Arial Narrow" w:eastAsia="Arial Narrow" w:hAnsi="Arial Narrow"/>
                <w:sz w:val="24"/>
                <w:szCs w:val="24"/>
              </w:rPr>
            </w:r>
            <w:r>
              <w:rPr>
                <w:rFonts w:ascii="Arial Narrow" w:cs="Arial Narrow" w:eastAsia="Arial Narrow" w:hAnsi="Arial Narrow"/>
                <w:sz w:val="24"/>
                <w:szCs w:val="24"/>
                <w:u w:color="000000" w:val="single"/>
              </w:rPr>
              <w:t>              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17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  <w:t>60</w:t>
            </w:r>
            <w:r>
              <w:rPr>
                <w:rFonts w:ascii="Arial Narrow" w:cs="Arial Narrow" w:eastAsia="Arial Narrow" w:hAnsi="Arial Narrow"/>
                <w:spacing w:val="-1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  <w:tab/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  <w:u w:color="000000" w:val="single"/>
              </w:rPr>
            </w:r>
            <w:r>
              <w:rPr>
                <w:rFonts w:ascii="Arial Narrow" w:cs="Arial Narrow" w:eastAsia="Arial Narrow" w:hAnsi="Arial Narrow"/>
                <w:spacing w:val="0"/>
                <w:sz w:val="24"/>
                <w:szCs w:val="24"/>
              </w:rPr>
            </w:r>
          </w:p>
        </w:tc>
      </w:tr>
      <w:tr>
        <w:trPr>
          <w:trHeight w:hRule="exact" w:val="288"/>
        </w:trPr>
        <w:tc>
          <w:tcPr>
            <w:tcW w:type="dxa" w:w="577"/>
            <w:tcBorders>
              <w:top w:color="auto" w:space="0" w:sz="6" w:val="nil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center"/>
              <w:spacing w:line="260" w:lineRule="exact"/>
              <w:ind w:left="186" w:right="205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type="dxa" w:w="2045"/>
            <w:tcBorders>
              <w:top w:color="auto" w:space="0" w:sz="6" w:val="nil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line="260" w:lineRule="exact"/>
              <w:ind w:left="100" w:right="-23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iq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C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type="dxa" w:w="436"/>
            <w:tcBorders>
              <w:top w:color="auto" w:space="0" w:sz="6" w:val="nil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/>
        </w:tc>
        <w:tc>
          <w:tcPr>
            <w:tcW w:type="dxa" w:w="1621"/>
            <w:tcBorders>
              <w:top w:color="auto" w:space="0" w:sz="6" w:val="nil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line="260" w:lineRule="exact"/>
              <w:ind w:left="900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57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rPr>
          <w:sz w:val="13"/>
          <w:szCs w:val="13"/>
        </w:rPr>
        <w:jc w:val="left"/>
        <w:spacing w:before="5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3343"/>
      </w:pPr>
      <w:r>
        <w:pict>
          <v:shape style="width:170.25pt;height:111pt" type="#_x0000_t75">
            <v:imagedata o:title="" r:id="rId10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spacing w:line="260" w:lineRule="exact"/>
        <w:ind w:left="3533" w:right="3543"/>
      </w:pPr>
      <w:r>
        <w:rPr>
          <w:rFonts w:ascii="Calibri" w:cs="Calibri" w:eastAsia="Calibri" w:hAnsi="Calibri"/>
          <w:spacing w:val="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mb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1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ES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8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2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66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left"/>
        <w:spacing w:before="31"/>
        <w:ind w:left="157"/>
        <w:sectPr>
          <w:pgMar w:bottom="280" w:footer="576" w:header="736" w:left="1260" w:right="1260" w:top="2240"/>
          <w:headerReference r:id="rId9" w:type="default"/>
          <w:pgSz w:h="16840" w:w="11920"/>
        </w:sectPr>
      </w:pPr>
      <w:r>
        <w:pict>
          <v:group coordorigin="1389,350" coordsize="9131,0" style="position:absolute;margin-left:69.425pt;margin-top:17.4766pt;width:456.55pt;height:0pt;mso-position-horizontal-relative:page;mso-position-vertical-relative:paragraph;z-index:-317">
            <v:shape coordorigin="1389,350" coordsize="9131,0" filled="f" path="m1389,350l10520,350e" strokecolor="#000000" stroked="t" strokeweight="2.3pt" style="position:absolute;left:1389;top:350;width:9131;height:0">
              <v:path arrowok="t"/>
            </v:shape>
            <w10:wrap type="none"/>
          </v:group>
        </w:pic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Fo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nul</w:t>
      </w:r>
      <w:r>
        <w:rPr>
          <w:rFonts w:ascii="Arial Narrow" w:cs="Arial Narrow" w:eastAsia="Arial Narrow" w:hAnsi="Arial Narrow"/>
          <w:b/>
          <w:spacing w:val="1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tbl>
      <w:tblPr>
        <w:tblW w:type="auto" w:w="0"/>
        <w:tblLook w:val="01E0"/>
        <w:jc w:val="left"/>
        <w:tblInd w:type="dxa" w:w="116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693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before="18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before="5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70" w:line="275" w:lineRule="auto"/>
              <w:ind w:left="107" w:right="116"/>
            </w:pP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Arial Narrow" w:cs="Arial Narrow" w:eastAsia="Arial Narrow" w:hAnsi="Arial Narrow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ascii="Arial Narrow" w:cs="Arial Narrow" w:eastAsia="Arial Narrow" w:hAnsi="Arial Narrow"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     </w:t>
            </w:r>
            <w:r>
              <w:rPr>
                <w:rFonts w:ascii="Arial Narrow" w:cs="Arial Narrow" w:eastAsia="Arial Narrow" w:hAnsi="Arial Narrow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70"/>
              <w:ind w:left="72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A4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40"/>
              <w:ind w:left="72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w</w:t>
            </w:r>
          </w:p>
        </w:tc>
      </w:tr>
      <w:tr>
        <w:trPr>
          <w:trHeight w:hRule="exact" w:val="316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line="260" w:lineRule="exac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position w:val="-2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9"/>
              <w:ind w:left="107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ascii="Arial Narrow" w:cs="Arial Narrow" w:eastAsia="Arial Narrow" w:hAnsi="Arial Narrow"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z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ascii="Arial Narrow" w:cs="Arial Narrow" w:eastAsia="Arial Narrow" w:hAnsi="Arial Narrow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9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12pt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316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line="260" w:lineRule="exac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position w:val="-2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107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ascii="Arial Narrow" w:cs="Arial Narrow" w:eastAsia="Arial Narrow" w:hAnsi="Arial Narrow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(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3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5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)</w:t>
            </w:r>
          </w:p>
        </w:tc>
      </w:tr>
      <w:tr>
        <w:trPr>
          <w:trHeight w:hRule="exact" w:val="318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line="260" w:lineRule="exac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position w:val="-2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107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in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  <w:tr>
        <w:trPr>
          <w:trHeight w:hRule="exact" w:val="329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2"/>
              <w:ind w:left="107"/>
            </w:pP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Calibri" w:cs="Calibri" w:eastAsia="Calibri" w:hAnsi="Calibri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 </w:t>
            </w:r>
            <w:r>
              <w:rPr>
                <w:rFonts w:ascii="Arial Narrow" w:cs="Arial Narrow" w:eastAsia="Arial Narrow" w:hAnsi="Arial Narrow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10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cm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1269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line="280" w:lineRule="exact"/>
              <w:ind w:left="107"/>
            </w:pP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Calibri" w:cs="Calibri" w:eastAsia="Calibri" w:hAnsi="Calibri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ascii="Arial Narrow" w:cs="Arial Narrow" w:eastAsia="Arial Narrow" w:hAnsi="Arial Narrow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27"/>
              <w:ind w:left="107"/>
            </w:pP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Calibri" w:cs="Calibri" w:eastAsia="Calibri" w:hAnsi="Calibri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 </w:t>
            </w:r>
            <w:r>
              <w:rPr>
                <w:rFonts w:ascii="Arial Narrow" w:cs="Arial Narrow" w:eastAsia="Arial Narrow" w:hAnsi="Arial Narrow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27" w:line="266" w:lineRule="auto"/>
              <w:ind w:left="107" w:right="116"/>
            </w:pP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Calibri" w:cs="Calibri" w:eastAsia="Calibri" w:hAnsi="Calibri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Calibri" w:cs="Calibri" w:eastAsia="Calibri" w:hAnsi="Calibri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ascii="Arial Narrow" w:cs="Arial Narrow" w:eastAsia="Arial Narrow" w:hAnsi="Arial Narrow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H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 </w:t>
            </w:r>
            <w:r>
              <w:rPr>
                <w:rFonts w:ascii="Arial Narrow" w:cs="Arial Narrow" w:eastAsia="Arial Narrow" w:hAnsi="Arial Narrow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5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cm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44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cm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44"/>
              <w:ind w:left="7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cm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41"/>
              <w:ind w:left="72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hRule="exact" w:val="316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line="260" w:lineRule="exac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position w:val="-2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107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ascii="Arial Narrow" w:cs="Arial Narrow" w:eastAsia="Arial Narrow" w:hAnsi="Arial Narrow"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                  </w:t>
            </w:r>
            <w:r>
              <w:rPr>
                <w:rFonts w:ascii="Arial Narrow" w:cs="Arial Narrow" w:eastAsia="Arial Narrow" w:hAnsi="Arial Narrow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: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72"/>
            </w:pP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hRule="exact" w:val="316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MS PGothic" w:cs="MS PGothic" w:eastAsia="MS PGothic" w:hAnsi="MS PGothic"/>
                <w:sz w:val="24"/>
                <w:szCs w:val="24"/>
              </w:rPr>
              <w:jc w:val="left"/>
              <w:spacing w:line="260" w:lineRule="exact"/>
              <w:ind w:left="40"/>
            </w:pPr>
            <w:r>
              <w:rPr>
                <w:rFonts w:ascii="MS PGothic" w:cs="MS PGothic" w:eastAsia="MS PGothic" w:hAnsi="MS PGothic"/>
                <w:spacing w:val="0"/>
                <w:w w:val="100"/>
                <w:position w:val="-2"/>
                <w:sz w:val="24"/>
                <w:szCs w:val="24"/>
              </w:rPr>
              <w:t>❖</w:t>
            </w:r>
            <w:r>
              <w:rPr>
                <w:rFonts w:ascii="MS PGothic" w:cs="MS PGothic" w:eastAsia="MS PGothic" w:hAnsi="MS PGothic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107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3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42"/>
            </w:pP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Arial Narrow" w:cs="Arial Narrow" w:eastAsia="Arial Narrow" w:hAnsi="Arial Narrow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ascii="Arial Narrow" w:cs="Arial Narrow" w:eastAsia="Arial Narrow" w:hAnsi="Arial Narrow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Arial Narrow" w:cs="Arial Narrow" w:eastAsia="Arial Narrow" w:hAnsi="Arial Narrow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hRule="exact" w:val="377"/>
        </w:trPr>
        <w:tc>
          <w:tcPr>
            <w:tcW w:type="dxa" w:w="3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202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Arial Narrow" w:cs="Arial Narrow" w:eastAsia="Arial Narrow" w:hAnsi="Arial Narrow"/>
                <w:sz w:val="24"/>
                <w:szCs w:val="24"/>
              </w:rPr>
              <w:jc w:val="left"/>
              <w:spacing w:before="8"/>
              <w:ind w:left="107"/>
            </w:pP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ascii="Arial Narrow" w:cs="Arial Narrow" w:eastAsia="Arial Narrow" w:hAnsi="Arial Narrow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Arial Narrow" w:cs="Arial Narrow" w:eastAsia="Arial Narrow" w:hAnsi="Arial Narrow"/>
                <w:spacing w:val="-1"/>
                <w:w w:val="100"/>
                <w:sz w:val="24"/>
                <w:szCs w:val="24"/>
              </w:rPr>
              <w:t>pt</w:t>
            </w:r>
            <w:r>
              <w:rPr>
                <w:rFonts w:ascii="Arial Narrow" w:cs="Arial Narrow" w:eastAsia="Arial Narrow" w:hAnsi="Arial Narrow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67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</w:tbl>
    <w:p>
      <w:pPr>
        <w:rPr>
          <w:sz w:val="19"/>
          <w:szCs w:val="19"/>
        </w:rPr>
        <w:jc w:val="left"/>
        <w:spacing w:before="2" w:line="180" w:lineRule="exact"/>
      </w:pPr>
      <w:r>
        <w:rPr>
          <w:sz w:val="19"/>
          <w:szCs w:val="19"/>
        </w:rPr>
      </w:r>
    </w:p>
    <w:p>
      <w:pPr>
        <w:rPr>
          <w:rFonts w:ascii="Arial Narrow" w:cs="Arial Narrow" w:eastAsia="Arial Narrow" w:hAnsi="Arial Narrow"/>
          <w:sz w:val="24"/>
          <w:szCs w:val="24"/>
        </w:rPr>
        <w:jc w:val="both"/>
        <w:spacing w:before="31" w:line="360" w:lineRule="auto"/>
        <w:ind w:left="157" w:right="119"/>
      </w:pP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z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4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it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8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k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5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3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y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,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m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4"/>
          <w:szCs w:val="24"/>
        </w:rPr>
        <w:t>t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j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w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p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4"/>
          <w:szCs w:val="24"/>
        </w:rPr>
        <w:t>u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li</w:t>
      </w:r>
      <w:r>
        <w:rPr>
          <w:rFonts w:ascii="Arial Narrow" w:cs="Arial Narrow" w:eastAsia="Arial Narrow" w:hAnsi="Arial Narrow"/>
          <w:spacing w:val="2"/>
          <w:w w:val="100"/>
          <w:sz w:val="24"/>
          <w:szCs w:val="24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4"/>
          <w:szCs w:val="24"/>
        </w:rPr>
        <w:t>.</w:t>
      </w:r>
    </w:p>
    <w:sectPr>
      <w:pgMar w:bottom="280" w:footer="576" w:header="736" w:left="1260" w:right="1260" w:top="2240"/>
      <w:pgSz w:h="16840" w:w="1192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group coordorigin="1389,15855" coordsize="9131,0" style="position:absolute;margin-left:69.425pt;margin-top:792.775pt;width:456.55pt;height:0pt;mso-position-horizontal-relative:page;mso-position-vertical-relative:page;z-index:-319">
          <v:shape coordorigin="1389,15855" coordsize="9131,0" filled="f" path="m1389,15855l10520,15855e" strokecolor="#000000" stroked="t" strokeweight="0.50002pt" style="position:absolute;left:1389;top:15855;width:9131;height:0">
            <v:path arrowok="t"/>
          </v:shape>
          <w10:wrap type="none"/>
        </v:group>
      </w:pict>
    </w:r>
    <w:r>
      <w:pict>
        <v:shape filled="f" stroked="f" style="position:absolute;margin-left:437.55pt;margin-top:794.206pt;width:85.644pt;height:13pt;mso-position-horizontal-relative:page;mso-position-vertical-relative:page;z-index:-318" type="#_x0000_t202">
          <v:textbox inset="0,0,0,0">
            <w:txbxContent>
              <w:p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  <w:jc w:val="left"/>
                  <w:spacing w:line="240" w:lineRule="exact"/>
                  <w:ind w:left="20" w:right="-33"/>
                </w:pP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&lt;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&lt;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no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2"/>
                    <w:szCs w:val="22"/>
                  </w:rPr>
                  <w:t>m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or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ha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l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2"/>
                    <w:szCs w:val="22"/>
                  </w:rPr>
                  <w:t>m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an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2"/>
                    <w:szCs w:val="22"/>
                  </w:rPr>
                  <w:t>&gt;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&gt;</w:t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69.825pt;margin-top:795.022pt;width:251.876pt;height:12pt;mso-position-horizontal-relative:page;mso-position-vertical-relative:page;z-index:-317" type="#_x0000_t202">
          <v:textbox inset="0,0,0,0">
            <w:txbxContent>
              <w:p>
                <w:pPr>
                  <w:rPr>
                    <w:rFonts w:ascii="Arial Narrow" w:cs="Arial Narrow" w:eastAsia="Arial Narrow" w:hAnsi="Arial Narrow"/>
                    <w:sz w:val="20"/>
                    <w:szCs w:val="20"/>
                  </w:rPr>
                  <w:jc w:val="left"/>
                  <w:spacing w:line="220" w:lineRule="exact"/>
                  <w:ind w:left="20" w:right="-30"/>
                </w:pP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ascii="Arial Narrow" w:cs="Arial Narrow" w:eastAsia="Arial Narrow" w:hAnsi="Arial Narrow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0"/>
                    <w:szCs w:val="20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Te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0"/>
                    <w:szCs w:val="20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lo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g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spacing w:val="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–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ascii="Arial Narrow" w:cs="Arial Narrow" w:eastAsia="Arial Narrow" w:hAnsi="Arial Narrow"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ascii="Arial Narrow" w:cs="Arial Narrow" w:eastAsia="Arial Narrow" w:hAnsi="Arial Narrow"/>
                    <w:spacing w:val="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0"/>
                    <w:szCs w:val="20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spacing w:val="-3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2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0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0"/>
                    <w:szCs w:val="20"/>
                  </w:rPr>
                  <w:t>2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0"/>
                    <w:szCs w:val="20"/>
                  </w:rPr>
                  <w:t>1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327.7pt;margin-top:35.8162pt;width:198.053pt;height:39.2453pt;mso-position-horizontal-relative:page;mso-position-vertical-relative:page;z-index:-320" type="#_x0000_t202">
          <v:textbox inset="0,0,0,0">
            <w:txbxContent>
              <w:p>
                <w:pPr>
                  <w:rPr>
                    <w:rFonts w:ascii="Arial Narrow" w:cs="Arial Narrow" w:eastAsia="Arial Narrow" w:hAnsi="Arial Narrow"/>
                    <w:sz w:val="24"/>
                    <w:szCs w:val="24"/>
                  </w:rPr>
                  <w:jc w:val="right"/>
                  <w:spacing w:line="260" w:lineRule="exact"/>
                  <w:ind w:left="-38" w:right="33"/>
                </w:pP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: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b/>
                    <w:spacing w:val="4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nologi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  <w:jc w:val="right"/>
                  <w:spacing w:line="240" w:lineRule="exact"/>
                  <w:ind w:right="26"/>
                </w:pP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V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l.</w:t>
                </w:r>
                <w:r>
                  <w:rPr>
                    <w:rFonts w:ascii="Arial Narrow" w:cs="Arial Narrow" w:eastAsia="Arial Narrow" w:hAnsi="Arial Narrow"/>
                    <w:spacing w:val="3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4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o.</w:t>
                </w:r>
                <w:r>
                  <w:rPr>
                    <w:rFonts w:ascii="Arial Narrow" w:cs="Arial Narrow" w:eastAsia="Arial Narrow" w:hAnsi="Arial Narrow"/>
                    <w:spacing w:val="3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-4"/>
                    <w:w w:val="100"/>
                    <w:sz w:val="22"/>
                    <w:szCs w:val="22"/>
                  </w:rPr>
                  <w:t>1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,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an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ari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20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2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1</w:t>
                </w:r>
              </w:p>
              <w:p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  <w:jc w:val="right"/>
                  <w:spacing w:line="240" w:lineRule="exact"/>
                  <w:ind w:right="20"/>
                </w:pP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H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al.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xx</w:t>
                </w:r>
                <w:r>
                  <w:rPr>
                    <w:rFonts w:ascii="Arial Narrow" w:cs="Arial Narrow" w:eastAsia="Arial Narrow" w:hAnsi="Arial Narrow"/>
                    <w:spacing w:val="-4"/>
                    <w:w w:val="100"/>
                    <w:sz w:val="22"/>
                    <w:szCs w:val="22"/>
                  </w:rPr>
                  <w:t>-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xx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group coordorigin="1374,968" coordsize="9161,1078" style="position:absolute;margin-left:68.675pt;margin-top:48.4pt;width:458.05pt;height:53.88pt;mso-position-horizontal-relative:page;mso-position-vertical-relative:page;z-index:-316">
          <v:shape style="position:absolute;left:1418;top:968;width:2999;height:1074" type="#_x0000_t75">
            <v:imagedata o:title="" r:id="rId1"/>
          </v:shape>
          <v:shape coordorigin="1389,2031" coordsize="9131,0" filled="f" path="m1389,2031l10520,2031e" strokecolor="#000000" stroked="t" strokeweight="1.5pt" style="position:absolute;left:1389;top:2031;width:9131;height:0">
            <v:path arrowok="t"/>
          </v:shape>
          <w10:wrap type="none"/>
        </v:group>
      </w:pict>
    </w:r>
    <w:r>
      <w:pict>
        <v:shape filled="f" stroked="f" style="position:absolute;margin-left:327.7pt;margin-top:35.8162pt;width:198.053pt;height:39.2453pt;mso-position-horizontal-relative:page;mso-position-vertical-relative:page;z-index:-315" type="#_x0000_t202">
          <v:textbox inset="0,0,0,0">
            <w:txbxContent>
              <w:p>
                <w:pPr>
                  <w:rPr>
                    <w:rFonts w:ascii="Arial Narrow" w:cs="Arial Narrow" w:eastAsia="Arial Narrow" w:hAnsi="Arial Narrow"/>
                    <w:sz w:val="24"/>
                    <w:szCs w:val="24"/>
                  </w:rPr>
                  <w:jc w:val="right"/>
                  <w:spacing w:line="260" w:lineRule="exact"/>
                  <w:ind w:left="-38" w:right="33"/>
                </w:pP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: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b/>
                    <w:spacing w:val="4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k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nologi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  <w:jc w:val="right"/>
                  <w:spacing w:line="240" w:lineRule="exact"/>
                  <w:ind w:right="26"/>
                </w:pP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V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o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l.</w:t>
                </w:r>
                <w:r>
                  <w:rPr>
                    <w:rFonts w:ascii="Arial Narrow" w:cs="Arial Narrow" w:eastAsia="Arial Narrow" w:hAnsi="Arial Narrow"/>
                    <w:spacing w:val="3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4</w:t>
                </w:r>
                <w:r>
                  <w:rPr>
                    <w:rFonts w:ascii="Arial Narrow" w:cs="Arial Narrow" w:eastAsia="Arial Narrow" w:hAnsi="Arial Narrow"/>
                    <w:spacing w:val="-2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o.</w:t>
                </w:r>
                <w:r>
                  <w:rPr>
                    <w:rFonts w:ascii="Arial Narrow" w:cs="Arial Narrow" w:eastAsia="Arial Narrow" w:hAnsi="Arial Narrow"/>
                    <w:spacing w:val="3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-4"/>
                    <w:w w:val="100"/>
                    <w:sz w:val="22"/>
                    <w:szCs w:val="22"/>
                  </w:rPr>
                  <w:t>1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,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J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an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u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ari</w:t>
                </w:r>
                <w:r>
                  <w:rPr>
                    <w:rFonts w:ascii="Arial Narrow" w:cs="Arial Narrow" w:eastAsia="Arial Narrow" w:hAnsi="Arial Narrow"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20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2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1</w:t>
                </w:r>
              </w:p>
              <w:p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  <w:jc w:val="right"/>
                  <w:spacing w:line="240" w:lineRule="exact"/>
                  <w:ind w:right="20"/>
                </w:pP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H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  <w:t>al.</w:t>
                </w:r>
                <w:r>
                  <w:rPr>
                    <w:rFonts w:ascii="Arial Narrow" w:cs="Arial Narrow" w:eastAsia="Arial Narrow" w:hAnsi="Arial Narrow"/>
                    <w:spacing w:val="-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xx</w:t>
                </w:r>
                <w:r>
                  <w:rPr>
                    <w:rFonts w:ascii="Arial Narrow" w:cs="Arial Narrow" w:eastAsia="Arial Narrow" w:hAnsi="Arial Narrow"/>
                    <w:spacing w:val="-4"/>
                    <w:w w:val="100"/>
                    <w:sz w:val="22"/>
                    <w:szCs w:val="22"/>
                  </w:rPr>
                  <w:t>-</w:t>
                </w:r>
                <w:r>
                  <w:rPr>
                    <w:rFonts w:ascii="Arial Narrow" w:cs="Arial Narrow" w:eastAsia="Arial Narrow" w:hAnsi="Arial Narrow"/>
                    <w:spacing w:val="2"/>
                    <w:w w:val="100"/>
                    <w:sz w:val="22"/>
                    <w:szCs w:val="22"/>
                  </w:rPr>
                  <w:t>xx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441.95pt;margin-top:87.4362pt;width:83.4567pt;height:14pt;mso-position-horizontal-relative:page;mso-position-vertical-relative:page;z-index:-314" type="#_x0000_t202">
          <v:textbox inset="0,0,0,0">
            <w:txbxContent>
              <w:p>
                <w:pPr>
                  <w:rPr>
                    <w:rFonts w:ascii="Arial Narrow" w:cs="Arial Narrow" w:eastAsia="Arial Narrow" w:hAnsi="Arial Narrow"/>
                    <w:sz w:val="24"/>
                    <w:szCs w:val="24"/>
                  </w:rPr>
                  <w:jc w:val="left"/>
                  <w:spacing w:line="260" w:lineRule="exact"/>
                  <w:ind w:left="20" w:right="-36"/>
                </w:pP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ascii="Arial Narrow" w:cs="Arial Narrow" w:eastAsia="Arial Narrow" w:hAnsi="Arial Narrow"/>
                    <w:b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ascii="Arial Narrow" w:cs="Arial Narrow" w:eastAsia="Arial Narrow" w:hAnsi="Arial Narrow"/>
                    <w:b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2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6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1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4</w:t>
                </w:r>
                <w:r>
                  <w:rPr>
                    <w:rFonts w:ascii="Arial Narrow" w:cs="Arial Narrow" w:eastAsia="Arial Narrow" w:hAnsi="Arial Narrow"/>
                    <w:b/>
                    <w:spacing w:val="-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8</w:t>
                </w:r>
                <w:r>
                  <w:rPr>
                    <w:rFonts w:ascii="Arial Narrow" w:cs="Arial Narrow" w:eastAsia="Arial Narrow" w:hAnsi="Arial Narrow"/>
                    <w:b/>
                    <w:spacing w:val="-1"/>
                    <w:w w:val="100"/>
                    <w:sz w:val="24"/>
                    <w:szCs w:val="24"/>
                  </w:rPr>
                  <w:t>7</w:t>
                </w:r>
                <w:r>
                  <w:rPr>
                    <w:rFonts w:ascii="Arial Narrow" w:cs="Arial Narrow" w:eastAsia="Arial Narrow" w:hAnsi="Arial Narrow"/>
                    <w:b/>
                    <w:spacing w:val="2"/>
                    <w:w w:val="100"/>
                    <w:sz w:val="24"/>
                    <w:szCs w:val="24"/>
                  </w:rPr>
                  <w:t>7</w:t>
                </w:r>
                <w:r>
                  <w:rPr>
                    <w:rFonts w:ascii="Arial Narrow" w:cs="Arial Narrow" w:eastAsia="Arial Narrow" w:hAnsi="Arial Narrow"/>
                    <w:b/>
                    <w:spacing w:val="0"/>
                    <w:w w:val="100"/>
                    <w:sz w:val="24"/>
                    <w:szCs w:val="24"/>
                  </w:rPr>
                  <w:t>3</w:t>
                </w:r>
                <w:r>
                  <w:rPr>
                    <w:rFonts w:ascii="Arial Narrow" w:cs="Arial Narrow" w:eastAsia="Arial Narrow" w:hAnsi="Arial Narrow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69.825pt;margin-top:103.83pt;width:95.3827pt;height:10pt;mso-position-horizontal-relative:page;mso-position-vertical-relative:page;z-index:-313" type="#_x0000_t202">
          <v:textbox inset="0,0,0,0">
            <w:txbxContent>
              <w:p>
                <w:pPr>
                  <w:rPr>
                    <w:rFonts w:ascii="Calibri" w:cs="Calibri" w:eastAsia="Calibri" w:hAnsi="Calibri"/>
                    <w:sz w:val="16"/>
                    <w:szCs w:val="16"/>
                  </w:rPr>
                  <w:jc w:val="left"/>
                  <w:spacing w:line="180" w:lineRule="exact"/>
                  <w:ind w:left="20" w:right="-24"/>
                </w:pP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D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OI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: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Calibri" w:cs="Calibri" w:eastAsia="Calibri" w:hAnsi="Calibri"/>
                    <w:b/>
                    <w:spacing w:val="-2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0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2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4</w:t>
                </w:r>
                <w:r>
                  <w:rPr>
                    <w:rFonts w:ascii="Calibri" w:cs="Calibri" w:eastAsia="Calibri" w:hAnsi="Calibri"/>
                    <w:b/>
                    <w:spacing w:val="3"/>
                    <w:w w:val="100"/>
                    <w:sz w:val="16"/>
                    <w:szCs w:val="16"/>
                  </w:rPr>
                  <w:t>0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8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/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j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v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4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2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3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176.25pt;margin-top:103.83pt;width:159.857pt;height:10pt;mso-position-horizontal-relative:page;mso-position-vertical-relative:page;z-index:-312" type="#_x0000_t202">
          <v:textbox inset="0,0,0,0">
            <w:txbxContent>
              <w:p>
                <w:pPr>
                  <w:rPr>
                    <w:rFonts w:ascii="Calibri" w:cs="Calibri" w:eastAsia="Calibri" w:hAnsi="Calibri"/>
                    <w:sz w:val="16"/>
                    <w:szCs w:val="16"/>
                  </w:rPr>
                  <w:jc w:val="left"/>
                  <w:spacing w:line="180" w:lineRule="exact"/>
                  <w:ind w:left="20" w:right="-24"/>
                </w:pP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L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n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k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: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h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Calibri" w:cs="Calibri" w:eastAsia="Calibri" w:hAnsi="Calibri"/>
                    <w:b/>
                    <w:spacing w:val="-3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p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s: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/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/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d</w:t>
                </w:r>
                <w:r>
                  <w:rPr>
                    <w:rFonts w:ascii="Calibri" w:cs="Calibri" w:eastAsia="Calibri" w:hAnsi="Calibri"/>
                    <w:b/>
                    <w:spacing w:val="-2"/>
                    <w:w w:val="100"/>
                    <w:sz w:val="16"/>
                    <w:szCs w:val="16"/>
                  </w:rPr>
                  <w:t>x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-2"/>
                    <w:w w:val="100"/>
                    <w:sz w:val="16"/>
                    <w:szCs w:val="16"/>
                  </w:rPr>
                  <w:t>d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o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-3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o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r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g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/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0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2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4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0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8</w:t>
                </w:r>
                <w:r>
                  <w:rPr>
                    <w:rFonts w:ascii="Calibri" w:cs="Calibri" w:eastAsia="Calibri" w:hAnsi="Calibri"/>
                    <w:b/>
                    <w:spacing w:val="2"/>
                    <w:w w:val="100"/>
                    <w:sz w:val="16"/>
                    <w:szCs w:val="16"/>
                  </w:rPr>
                  <w:t>/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j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v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4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1</w:t>
                </w:r>
                <w:r>
                  <w:rPr>
                    <w:rFonts w:ascii="Calibri" w:cs="Calibri" w:eastAsia="Calibri" w:hAnsi="Calibri"/>
                    <w:b/>
                    <w:spacing w:val="1"/>
                    <w:w w:val="100"/>
                    <w:sz w:val="16"/>
                    <w:szCs w:val="16"/>
                  </w:rPr>
                  <w:t>.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2</w:t>
                </w:r>
                <w:r>
                  <w:rPr>
                    <w:rFonts w:ascii="Calibri" w:cs="Calibri" w:eastAsia="Calibri" w:hAnsi="Calibri"/>
                    <w:b/>
                    <w:spacing w:val="3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-1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b/>
                    <w:spacing w:val="0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Calibri" w:cs="Calibri" w:eastAsia="Calibri" w:hAnsi="Calibri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footer1.xml" Type="http://schemas.openxmlformats.org/officeDocument/2006/relationships/footer"/><Relationship Id="rId6" Target="media/image1.png" Type="http://schemas.openxmlformats.org/officeDocument/2006/relationships/image"/><Relationship Id="rId7" Target="mailto:*sudianto166@gmail.com" TargetMode="External" Type="http://schemas.openxmlformats.org/officeDocument/2006/relationships/hyperlink"/><Relationship Id="rId8" Target="media/image1.png" Type="http://schemas.openxmlformats.org/officeDocument/2006/relationships/image"/><Relationship Id="rId9" Target="header2.xml" Type="http://schemas.openxmlformats.org/officeDocument/2006/relationships/header"/><Relationship Id="rId10" Target="media/image2.jpg" Type="http://schemas.openxmlformats.org/officeDocument/2006/relationships/image"/></Relationships>

</file>

<file path=word/_rels/header2.xml.rels><?xml version="1.0" encoding="UTF-8" standalone="yes"?>
<Relationships xmlns="http://schemas.openxmlformats.org/package/2006/relationships"><Relationship Id="rId1" Target="media/image1.pn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